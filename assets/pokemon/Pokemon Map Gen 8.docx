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9103" w14:textId="3FFF3972" w:rsidR="00884FD8" w:rsidRDefault="00884FD8" w:rsidP="00884FD8">
      <w:r>
        <w:t xml:space="preserve">Gen </w:t>
      </w:r>
      <w:r>
        <w:t>8</w:t>
      </w:r>
      <w:r>
        <w:t xml:space="preserve">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84FD8" w14:paraId="1511CCEB" w14:textId="77777777" w:rsidTr="00680F7B">
        <w:tc>
          <w:tcPr>
            <w:tcW w:w="3116" w:type="dxa"/>
          </w:tcPr>
          <w:p w14:paraId="4E5A9D8D" w14:textId="77777777" w:rsidR="00884FD8" w:rsidRDefault="00884FD8" w:rsidP="00680F7B">
            <w:r>
              <w:t>Basics</w:t>
            </w:r>
          </w:p>
          <w:p w14:paraId="75EF7C76" w14:textId="77777777" w:rsidR="00E22A23" w:rsidRDefault="00E22A23" w:rsidP="00680F7B">
            <w:proofErr w:type="spellStart"/>
            <w:r>
              <w:t>Cramorant</w:t>
            </w:r>
            <w:proofErr w:type="spellEnd"/>
          </w:p>
          <w:p w14:paraId="5788071B" w14:textId="77777777" w:rsidR="00E22A23" w:rsidRDefault="00E22A23" w:rsidP="00680F7B">
            <w:proofErr w:type="spellStart"/>
            <w:r>
              <w:t>Falinks</w:t>
            </w:r>
            <w:proofErr w:type="spellEnd"/>
            <w:r>
              <w:t xml:space="preserve"> (V2)</w:t>
            </w:r>
          </w:p>
          <w:p w14:paraId="0363E11A" w14:textId="77777777" w:rsidR="00E22A23" w:rsidRDefault="00E22A23" w:rsidP="00680F7B">
            <w:proofErr w:type="spellStart"/>
            <w:r>
              <w:t>Pincurchin</w:t>
            </w:r>
            <w:proofErr w:type="spellEnd"/>
          </w:p>
          <w:p w14:paraId="11E6DBEA" w14:textId="1F175560" w:rsidR="00E22A23" w:rsidRDefault="00E22A23" w:rsidP="00680F7B">
            <w:proofErr w:type="spellStart"/>
            <w:r>
              <w:t>Stonjourner</w:t>
            </w:r>
            <w:proofErr w:type="spellEnd"/>
          </w:p>
          <w:p w14:paraId="0A3C075C" w14:textId="4A1AB87F" w:rsidR="00E22A23" w:rsidRDefault="00E22A23" w:rsidP="00680F7B">
            <w:proofErr w:type="spellStart"/>
            <w:r>
              <w:t>Eiscue</w:t>
            </w:r>
            <w:proofErr w:type="spellEnd"/>
          </w:p>
          <w:p w14:paraId="61DA1F2C" w14:textId="0B327413" w:rsidR="00E22A23" w:rsidRDefault="00E22A23" w:rsidP="00680F7B">
            <w:proofErr w:type="spellStart"/>
            <w:r>
              <w:t>Indeedee</w:t>
            </w:r>
            <w:proofErr w:type="spellEnd"/>
            <w:r>
              <w:t xml:space="preserve"> (B)</w:t>
            </w:r>
          </w:p>
          <w:p w14:paraId="50576A29" w14:textId="77777777" w:rsidR="00E22A23" w:rsidRDefault="00E22A23" w:rsidP="00680F7B">
            <w:proofErr w:type="spellStart"/>
            <w:r>
              <w:t>Morpeko</w:t>
            </w:r>
            <w:proofErr w:type="spellEnd"/>
          </w:p>
          <w:p w14:paraId="5B6A409A" w14:textId="77777777" w:rsidR="00D1267D" w:rsidRDefault="00D1267D" w:rsidP="00680F7B">
            <w:proofErr w:type="spellStart"/>
            <w:r>
              <w:t>Duraludon</w:t>
            </w:r>
            <w:proofErr w:type="spellEnd"/>
          </w:p>
          <w:p w14:paraId="00264442" w14:textId="77777777" w:rsidR="00D1267D" w:rsidRDefault="00D1267D" w:rsidP="00680F7B">
            <w:proofErr w:type="spellStart"/>
            <w:r>
              <w:t>Zacian</w:t>
            </w:r>
            <w:proofErr w:type="spellEnd"/>
          </w:p>
          <w:p w14:paraId="6AC202A1" w14:textId="77777777" w:rsidR="00D1267D" w:rsidRDefault="00D1267D" w:rsidP="00680F7B">
            <w:proofErr w:type="spellStart"/>
            <w:r>
              <w:t>Zamazenta</w:t>
            </w:r>
            <w:proofErr w:type="spellEnd"/>
          </w:p>
          <w:p w14:paraId="5AD8E0CA" w14:textId="77777777" w:rsidR="00D1267D" w:rsidRDefault="00D1267D" w:rsidP="00680F7B">
            <w:proofErr w:type="spellStart"/>
            <w:r>
              <w:t>Eternatus</w:t>
            </w:r>
            <w:proofErr w:type="spellEnd"/>
          </w:p>
          <w:p w14:paraId="39236FBE" w14:textId="77777777" w:rsidR="00D1267D" w:rsidRDefault="00D1267D" w:rsidP="00680F7B">
            <w:proofErr w:type="spellStart"/>
            <w:r>
              <w:t>Zarude</w:t>
            </w:r>
            <w:proofErr w:type="spellEnd"/>
          </w:p>
          <w:p w14:paraId="53048AD8" w14:textId="77777777" w:rsidR="00D1267D" w:rsidRDefault="00D1267D" w:rsidP="00680F7B">
            <w:proofErr w:type="spellStart"/>
            <w:r>
              <w:t>Regileki</w:t>
            </w:r>
            <w:proofErr w:type="spellEnd"/>
          </w:p>
          <w:p w14:paraId="4C8C8351" w14:textId="77777777" w:rsidR="00D1267D" w:rsidRDefault="00D1267D" w:rsidP="00680F7B">
            <w:proofErr w:type="spellStart"/>
            <w:r>
              <w:t>Regidraco</w:t>
            </w:r>
            <w:proofErr w:type="spellEnd"/>
          </w:p>
          <w:p w14:paraId="658D7190" w14:textId="77777777" w:rsidR="00D1267D" w:rsidRDefault="00D1267D" w:rsidP="00680F7B">
            <w:proofErr w:type="spellStart"/>
            <w:r>
              <w:t>Glastrier</w:t>
            </w:r>
            <w:proofErr w:type="spellEnd"/>
          </w:p>
          <w:p w14:paraId="71095F09" w14:textId="77777777" w:rsidR="00D1267D" w:rsidRDefault="00D1267D" w:rsidP="00680F7B">
            <w:proofErr w:type="spellStart"/>
            <w:r>
              <w:t>Spectrier</w:t>
            </w:r>
            <w:proofErr w:type="spellEnd"/>
          </w:p>
          <w:p w14:paraId="779B91CA" w14:textId="77777777" w:rsidR="00D1267D" w:rsidRDefault="00D1267D" w:rsidP="00680F7B">
            <w:proofErr w:type="spellStart"/>
            <w:r>
              <w:t>Calyrex</w:t>
            </w:r>
            <w:proofErr w:type="spellEnd"/>
          </w:p>
          <w:p w14:paraId="72EDE240" w14:textId="664D0A41" w:rsidR="00D1267D" w:rsidRDefault="00D1267D" w:rsidP="00680F7B"/>
        </w:tc>
        <w:tc>
          <w:tcPr>
            <w:tcW w:w="3117" w:type="dxa"/>
          </w:tcPr>
          <w:p w14:paraId="7B33FC6D" w14:textId="77777777" w:rsidR="00884FD8" w:rsidRDefault="00884FD8" w:rsidP="00680F7B">
            <w:r>
              <w:t>Basics + 1</w:t>
            </w:r>
          </w:p>
          <w:p w14:paraId="5C6A268F" w14:textId="77777777" w:rsidR="007C3A3F" w:rsidRDefault="007C3A3F" w:rsidP="00680F7B">
            <w:proofErr w:type="spellStart"/>
            <w:r>
              <w:t>Skwovet</w:t>
            </w:r>
            <w:proofErr w:type="spellEnd"/>
          </w:p>
          <w:p w14:paraId="7FE30948" w14:textId="77777777" w:rsidR="007C3A3F" w:rsidRDefault="007C3A3F" w:rsidP="00680F7B">
            <w:proofErr w:type="spellStart"/>
            <w:r>
              <w:t>Nickit</w:t>
            </w:r>
            <w:proofErr w:type="spellEnd"/>
          </w:p>
          <w:p w14:paraId="76E54714" w14:textId="77777777" w:rsidR="007C3A3F" w:rsidRDefault="007C3A3F" w:rsidP="00680F7B">
            <w:proofErr w:type="spellStart"/>
            <w:r>
              <w:t>Gossifleur</w:t>
            </w:r>
            <w:proofErr w:type="spellEnd"/>
          </w:p>
          <w:p w14:paraId="63E5EC79" w14:textId="77777777" w:rsidR="007C3A3F" w:rsidRDefault="007C3A3F" w:rsidP="00680F7B">
            <w:proofErr w:type="spellStart"/>
            <w:r>
              <w:t>Wooloo</w:t>
            </w:r>
            <w:proofErr w:type="spellEnd"/>
          </w:p>
          <w:p w14:paraId="7A299015" w14:textId="77777777" w:rsidR="007C3A3F" w:rsidRDefault="007C3A3F" w:rsidP="00680F7B">
            <w:proofErr w:type="spellStart"/>
            <w:r>
              <w:t>Chewtle</w:t>
            </w:r>
            <w:proofErr w:type="spellEnd"/>
            <w:r>
              <w:t xml:space="preserve"> (T) (V2)</w:t>
            </w:r>
          </w:p>
          <w:p w14:paraId="15A5156A" w14:textId="77777777" w:rsidR="007C3A3F" w:rsidRDefault="007C3A3F" w:rsidP="00680F7B">
            <w:proofErr w:type="spellStart"/>
            <w:r>
              <w:t>Yamper</w:t>
            </w:r>
            <w:proofErr w:type="spellEnd"/>
          </w:p>
          <w:p w14:paraId="2B08B13E" w14:textId="77777777" w:rsidR="007C3A3F" w:rsidRDefault="007C3A3F" w:rsidP="00680F7B">
            <w:r>
              <w:t>Applin (B)</w:t>
            </w:r>
          </w:p>
          <w:p w14:paraId="70EA8A38" w14:textId="77777777" w:rsidR="007C3A3F" w:rsidRDefault="007C3A3F" w:rsidP="00680F7B">
            <w:proofErr w:type="spellStart"/>
            <w:r>
              <w:t>Silicobra</w:t>
            </w:r>
            <w:proofErr w:type="spellEnd"/>
          </w:p>
          <w:p w14:paraId="01BE33BB" w14:textId="0E9E5D21" w:rsidR="00E22A23" w:rsidRDefault="00E22A23" w:rsidP="00680F7B">
            <w:proofErr w:type="spellStart"/>
            <w:r>
              <w:t>Arrokuda</w:t>
            </w:r>
            <w:proofErr w:type="spellEnd"/>
            <w:r>
              <w:t xml:space="preserve"> (V2)</w:t>
            </w:r>
          </w:p>
          <w:p w14:paraId="5886D32E" w14:textId="6EC92FAE" w:rsidR="00E22A23" w:rsidRDefault="00E22A23" w:rsidP="00680F7B">
            <w:proofErr w:type="spellStart"/>
            <w:r>
              <w:t>Toxel</w:t>
            </w:r>
            <w:proofErr w:type="spellEnd"/>
            <w:r>
              <w:t xml:space="preserve"> (B) (V2)</w:t>
            </w:r>
          </w:p>
          <w:p w14:paraId="104B5098" w14:textId="22A82340" w:rsidR="00E22A23" w:rsidRDefault="00E22A23" w:rsidP="00680F7B">
            <w:proofErr w:type="spellStart"/>
            <w:r>
              <w:t>Sizzlipede</w:t>
            </w:r>
            <w:proofErr w:type="spellEnd"/>
            <w:r>
              <w:t xml:space="preserve"> (V2)</w:t>
            </w:r>
          </w:p>
          <w:p w14:paraId="44E5DA21" w14:textId="77777777" w:rsidR="00E22A23" w:rsidRDefault="00E22A23" w:rsidP="00680F7B">
            <w:proofErr w:type="spellStart"/>
            <w:r>
              <w:t>Clobbopus</w:t>
            </w:r>
            <w:proofErr w:type="spellEnd"/>
          </w:p>
          <w:p w14:paraId="2D4A5460" w14:textId="77777777" w:rsidR="00E22A23" w:rsidRDefault="00E22A23" w:rsidP="00680F7B">
            <w:proofErr w:type="spellStart"/>
            <w:r>
              <w:t>Sinistea</w:t>
            </w:r>
            <w:proofErr w:type="spellEnd"/>
            <w:r>
              <w:t xml:space="preserve"> (R)</w:t>
            </w:r>
          </w:p>
          <w:p w14:paraId="2984509C" w14:textId="77777777" w:rsidR="00E22A23" w:rsidRDefault="00E22A23" w:rsidP="00680F7B">
            <w:proofErr w:type="spellStart"/>
            <w:r>
              <w:t>Milcery</w:t>
            </w:r>
            <w:proofErr w:type="spellEnd"/>
            <w:r>
              <w:t xml:space="preserve"> (E Lab)</w:t>
            </w:r>
          </w:p>
          <w:p w14:paraId="3B3FC180" w14:textId="77777777" w:rsidR="00E22A23" w:rsidRDefault="00E22A23" w:rsidP="00680F7B">
            <w:proofErr w:type="spellStart"/>
            <w:r>
              <w:t>Snom</w:t>
            </w:r>
            <w:proofErr w:type="spellEnd"/>
          </w:p>
          <w:p w14:paraId="1207F585" w14:textId="77777777" w:rsidR="00D1267D" w:rsidRDefault="00D1267D" w:rsidP="00680F7B">
            <w:proofErr w:type="spellStart"/>
            <w:r>
              <w:t>Cufant</w:t>
            </w:r>
            <w:proofErr w:type="spellEnd"/>
            <w:r>
              <w:t xml:space="preserve"> (V2)</w:t>
            </w:r>
          </w:p>
          <w:p w14:paraId="2B0D9A00" w14:textId="17F77E0B" w:rsidR="00D1267D" w:rsidRDefault="00D1267D" w:rsidP="00680F7B">
            <w:proofErr w:type="spellStart"/>
            <w:r>
              <w:t>Kubfu</w:t>
            </w:r>
            <w:proofErr w:type="spellEnd"/>
            <w:r>
              <w:t xml:space="preserve"> (B)</w:t>
            </w:r>
          </w:p>
        </w:tc>
        <w:tc>
          <w:tcPr>
            <w:tcW w:w="3117" w:type="dxa"/>
          </w:tcPr>
          <w:p w14:paraId="12F7B877" w14:textId="77777777" w:rsidR="00884FD8" w:rsidRDefault="00884FD8" w:rsidP="00680F7B">
            <w:r>
              <w:t>Basics + 2</w:t>
            </w:r>
          </w:p>
          <w:p w14:paraId="2F52840A" w14:textId="77777777" w:rsidR="007C3A3F" w:rsidRDefault="007C3A3F" w:rsidP="00680F7B">
            <w:proofErr w:type="spellStart"/>
            <w:r>
              <w:t>Grookey</w:t>
            </w:r>
            <w:proofErr w:type="spellEnd"/>
            <w:r>
              <w:t xml:space="preserve"> (V2)</w:t>
            </w:r>
          </w:p>
          <w:p w14:paraId="631A52F7" w14:textId="77777777" w:rsidR="007C3A3F" w:rsidRDefault="007C3A3F" w:rsidP="00680F7B">
            <w:proofErr w:type="spellStart"/>
            <w:r>
              <w:t>Scorbunny</w:t>
            </w:r>
            <w:proofErr w:type="spellEnd"/>
            <w:r>
              <w:t xml:space="preserve"> (V2)</w:t>
            </w:r>
          </w:p>
          <w:p w14:paraId="2A710762" w14:textId="77777777" w:rsidR="007C3A3F" w:rsidRDefault="007C3A3F" w:rsidP="00680F7B">
            <w:proofErr w:type="spellStart"/>
            <w:r>
              <w:t>Sobbly</w:t>
            </w:r>
            <w:proofErr w:type="spellEnd"/>
            <w:r>
              <w:t xml:space="preserve"> (V2)</w:t>
            </w:r>
          </w:p>
          <w:p w14:paraId="10CB6639" w14:textId="77777777" w:rsidR="007C3A3F" w:rsidRDefault="007C3A3F" w:rsidP="00680F7B">
            <w:proofErr w:type="spellStart"/>
            <w:r>
              <w:t>Rookiedee</w:t>
            </w:r>
            <w:proofErr w:type="spellEnd"/>
            <w:r>
              <w:t xml:space="preserve"> (V2)</w:t>
            </w:r>
          </w:p>
          <w:p w14:paraId="0A17D77D" w14:textId="77777777" w:rsidR="007C3A3F" w:rsidRDefault="007C3A3F" w:rsidP="00680F7B">
            <w:proofErr w:type="spellStart"/>
            <w:r>
              <w:t>Blipbug</w:t>
            </w:r>
            <w:proofErr w:type="spellEnd"/>
            <w:r>
              <w:t xml:space="preserve"> (T) (V2)</w:t>
            </w:r>
          </w:p>
          <w:p w14:paraId="15153627" w14:textId="77777777" w:rsidR="007C3A3F" w:rsidRDefault="007C3A3F" w:rsidP="00680F7B">
            <w:proofErr w:type="spellStart"/>
            <w:r>
              <w:t>Rolycoly</w:t>
            </w:r>
            <w:proofErr w:type="spellEnd"/>
            <w:r>
              <w:t xml:space="preserve"> (T) (V2)</w:t>
            </w:r>
          </w:p>
          <w:p w14:paraId="6C979FC0" w14:textId="77777777" w:rsidR="00E22A23" w:rsidRDefault="00E22A23" w:rsidP="00680F7B">
            <w:proofErr w:type="spellStart"/>
            <w:r>
              <w:t>Hatenna</w:t>
            </w:r>
            <w:proofErr w:type="spellEnd"/>
            <w:r>
              <w:t xml:space="preserve"> (T) (V2)</w:t>
            </w:r>
          </w:p>
          <w:p w14:paraId="44248844" w14:textId="77777777" w:rsidR="00E22A23" w:rsidRDefault="00E22A23" w:rsidP="00680F7B">
            <w:proofErr w:type="spellStart"/>
            <w:r>
              <w:t>Impidimp</w:t>
            </w:r>
            <w:proofErr w:type="spellEnd"/>
            <w:r>
              <w:t xml:space="preserve"> (V2)</w:t>
            </w:r>
          </w:p>
          <w:p w14:paraId="43D9C971" w14:textId="46FF8397" w:rsidR="00D1267D" w:rsidRDefault="00D1267D" w:rsidP="00680F7B">
            <w:proofErr w:type="spellStart"/>
            <w:r>
              <w:t>Dreepy</w:t>
            </w:r>
            <w:proofErr w:type="spellEnd"/>
          </w:p>
        </w:tc>
      </w:tr>
      <w:tr w:rsidR="00884FD8" w14:paraId="3609321E" w14:textId="77777777" w:rsidTr="00680F7B">
        <w:tc>
          <w:tcPr>
            <w:tcW w:w="3116" w:type="dxa"/>
          </w:tcPr>
          <w:p w14:paraId="1AEEDFBB" w14:textId="77777777" w:rsidR="00884FD8" w:rsidRDefault="007C3A3F" w:rsidP="00680F7B">
            <w:r>
              <w:t>Type Change</w:t>
            </w:r>
          </w:p>
          <w:p w14:paraId="50A4D736" w14:textId="77777777" w:rsidR="007C3A3F" w:rsidRDefault="007C3A3F" w:rsidP="00680F7B">
            <w:proofErr w:type="spellStart"/>
            <w:r>
              <w:t>Blipbug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>Dottler</w:t>
            </w:r>
          </w:p>
          <w:p w14:paraId="4A785EE4" w14:textId="77777777" w:rsidR="007C3A3F" w:rsidRDefault="007C3A3F" w:rsidP="00680F7B">
            <w:proofErr w:type="spellStart"/>
            <w:r>
              <w:t>Chewtle</w:t>
            </w:r>
            <w:proofErr w:type="spellEnd"/>
            <w:r>
              <w:t xml:space="preserve"> </w:t>
            </w:r>
            <w:r>
              <w:sym w:font="Wingdings" w:char="F0E0"/>
            </w:r>
            <w:proofErr w:type="spellStart"/>
            <w:r>
              <w:t>Drednaw</w:t>
            </w:r>
            <w:proofErr w:type="spellEnd"/>
          </w:p>
          <w:p w14:paraId="66EF172E" w14:textId="501B212A" w:rsidR="00E22A23" w:rsidRDefault="00E22A23" w:rsidP="00680F7B">
            <w:proofErr w:type="spellStart"/>
            <w:r>
              <w:t>Hattrem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Hatterene</w:t>
            </w:r>
            <w:proofErr w:type="spellEnd"/>
          </w:p>
        </w:tc>
        <w:tc>
          <w:tcPr>
            <w:tcW w:w="3117" w:type="dxa"/>
          </w:tcPr>
          <w:p w14:paraId="30FAEF48" w14:textId="77777777" w:rsidR="00884FD8" w:rsidRDefault="007C3A3F" w:rsidP="00680F7B">
            <w:r>
              <w:t>Branch</w:t>
            </w:r>
          </w:p>
          <w:p w14:paraId="4DB482FA" w14:textId="77777777" w:rsidR="007C3A3F" w:rsidRDefault="007C3A3F" w:rsidP="00680F7B">
            <w:r>
              <w:t>Applin</w:t>
            </w:r>
            <w:r>
              <w:sym w:font="Wingdings" w:char="F0E0"/>
            </w:r>
            <w:r>
              <w:t xml:space="preserve"> Flapple||</w:t>
            </w:r>
            <w:proofErr w:type="spellStart"/>
            <w:r>
              <w:t>Appletun</w:t>
            </w:r>
            <w:proofErr w:type="spellEnd"/>
          </w:p>
          <w:p w14:paraId="582B83FB" w14:textId="77777777" w:rsidR="00E22A23" w:rsidRDefault="00E22A23" w:rsidP="00680F7B">
            <w:proofErr w:type="spellStart"/>
            <w:r>
              <w:t>Toxel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Toxtricity</w:t>
            </w:r>
            <w:proofErr w:type="spellEnd"/>
            <w:r>
              <w:t xml:space="preserve"> (Amped||Low Key)</w:t>
            </w:r>
          </w:p>
          <w:p w14:paraId="204FC3AD" w14:textId="77777777" w:rsidR="00E22A23" w:rsidRDefault="00E22A23" w:rsidP="00680F7B">
            <w:proofErr w:type="spellStart"/>
            <w:r>
              <w:t>Indeedee</w:t>
            </w:r>
            <w:proofErr w:type="spellEnd"/>
            <w:r>
              <w:t xml:space="preserve"> (Gender)</w:t>
            </w:r>
          </w:p>
          <w:p w14:paraId="7D59284F" w14:textId="309CD9A3" w:rsidR="00D1267D" w:rsidRDefault="00D1267D" w:rsidP="00680F7B">
            <w:proofErr w:type="spellStart"/>
            <w:r>
              <w:t>Kubfu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>Urshifu</w:t>
            </w:r>
          </w:p>
        </w:tc>
        <w:tc>
          <w:tcPr>
            <w:tcW w:w="3117" w:type="dxa"/>
          </w:tcPr>
          <w:p w14:paraId="42F13548" w14:textId="77777777" w:rsidR="00884FD8" w:rsidRDefault="00E22A23" w:rsidP="00680F7B">
            <w:r>
              <w:t>New Add</w:t>
            </w:r>
          </w:p>
          <w:p w14:paraId="55A6F25D" w14:textId="2CE06673" w:rsidR="00E22A23" w:rsidRDefault="00E22A23" w:rsidP="00680F7B">
            <w:proofErr w:type="spellStart"/>
            <w:r>
              <w:t>Obstagoon</w:t>
            </w:r>
            <w:proofErr w:type="spellEnd"/>
            <w:r w:rsidR="00D1267D">
              <w:t xml:space="preserve"> (R)</w:t>
            </w:r>
          </w:p>
          <w:p w14:paraId="1A89AE4A" w14:textId="34AF0681" w:rsidR="00E22A23" w:rsidRDefault="00E22A23" w:rsidP="00680F7B">
            <w:proofErr w:type="spellStart"/>
            <w:r>
              <w:t>Perrserker</w:t>
            </w:r>
            <w:proofErr w:type="spellEnd"/>
            <w:r w:rsidR="00D1267D">
              <w:t xml:space="preserve"> (R)</w:t>
            </w:r>
          </w:p>
          <w:p w14:paraId="019BE180" w14:textId="68AE33D8" w:rsidR="00E22A23" w:rsidRDefault="00E22A23" w:rsidP="00680F7B">
            <w:proofErr w:type="spellStart"/>
            <w:r>
              <w:t>Cursola</w:t>
            </w:r>
            <w:proofErr w:type="spellEnd"/>
            <w:r w:rsidR="00D1267D">
              <w:t xml:space="preserve"> (R)</w:t>
            </w:r>
          </w:p>
          <w:p w14:paraId="3C1C53F0" w14:textId="0EAA0B8A" w:rsidR="00E22A23" w:rsidRDefault="00E22A23" w:rsidP="00680F7B">
            <w:proofErr w:type="spellStart"/>
            <w:r>
              <w:t>Sirfetch’d</w:t>
            </w:r>
            <w:proofErr w:type="spellEnd"/>
            <w:r w:rsidR="00D1267D">
              <w:t xml:space="preserve"> (R)</w:t>
            </w:r>
          </w:p>
          <w:p w14:paraId="5685F3F8" w14:textId="44594073" w:rsidR="00E22A23" w:rsidRDefault="00E22A23" w:rsidP="00680F7B">
            <w:r>
              <w:t>Mr. Rime</w:t>
            </w:r>
            <w:r w:rsidR="00D1267D">
              <w:t xml:space="preserve"> (R)</w:t>
            </w:r>
          </w:p>
          <w:p w14:paraId="5787BF08" w14:textId="2E243D5B" w:rsidR="00E22A23" w:rsidRDefault="00E22A23" w:rsidP="00680F7B">
            <w:proofErr w:type="spellStart"/>
            <w:r>
              <w:t>Runerigus</w:t>
            </w:r>
            <w:proofErr w:type="spellEnd"/>
            <w:r w:rsidR="00D1267D">
              <w:t xml:space="preserve"> (R)</w:t>
            </w:r>
          </w:p>
          <w:p w14:paraId="47E7547E" w14:textId="63F53650" w:rsidR="00D1267D" w:rsidRDefault="00D1267D" w:rsidP="00680F7B">
            <w:proofErr w:type="spellStart"/>
            <w:r>
              <w:t>Wyrdeer</w:t>
            </w:r>
            <w:proofErr w:type="spellEnd"/>
            <w:r>
              <w:t xml:space="preserve"> (R)</w:t>
            </w:r>
          </w:p>
          <w:p w14:paraId="1091CB6E" w14:textId="7C682EE9" w:rsidR="00D1267D" w:rsidRDefault="00D1267D" w:rsidP="00680F7B">
            <w:proofErr w:type="spellStart"/>
            <w:r>
              <w:t>Kleavor</w:t>
            </w:r>
            <w:proofErr w:type="spellEnd"/>
            <w:r>
              <w:t xml:space="preserve"> (R)</w:t>
            </w:r>
          </w:p>
          <w:p w14:paraId="5483CEA1" w14:textId="4B2F92C0" w:rsidR="00D1267D" w:rsidRDefault="00D1267D" w:rsidP="00680F7B">
            <w:proofErr w:type="spellStart"/>
            <w:r>
              <w:t>Ursaluna</w:t>
            </w:r>
            <w:proofErr w:type="spellEnd"/>
            <w:r>
              <w:t xml:space="preserve"> (R)</w:t>
            </w:r>
          </w:p>
          <w:p w14:paraId="4CC43ED3" w14:textId="31DC2260" w:rsidR="00D1267D" w:rsidRDefault="00D1267D" w:rsidP="00680F7B">
            <w:proofErr w:type="spellStart"/>
            <w:r>
              <w:t>Basculegion</w:t>
            </w:r>
            <w:proofErr w:type="spellEnd"/>
            <w:r>
              <w:t xml:space="preserve"> (R)</w:t>
            </w:r>
          </w:p>
          <w:p w14:paraId="2AA16DBB" w14:textId="095DE7AB" w:rsidR="00D1267D" w:rsidRDefault="00D1267D" w:rsidP="00680F7B">
            <w:proofErr w:type="spellStart"/>
            <w:r>
              <w:t>Sneasler</w:t>
            </w:r>
            <w:proofErr w:type="spellEnd"/>
            <w:r>
              <w:t xml:space="preserve"> (R)</w:t>
            </w:r>
          </w:p>
          <w:p w14:paraId="13BE32CE" w14:textId="5B8602A5" w:rsidR="00D1267D" w:rsidRDefault="00D1267D" w:rsidP="00680F7B">
            <w:proofErr w:type="spellStart"/>
            <w:r>
              <w:t>Overqwil</w:t>
            </w:r>
            <w:proofErr w:type="spellEnd"/>
            <w:r>
              <w:t xml:space="preserve"> (R)</w:t>
            </w:r>
          </w:p>
          <w:p w14:paraId="606C4E6A" w14:textId="4DE3FED8" w:rsidR="00D1267D" w:rsidRDefault="00D1267D" w:rsidP="00680F7B">
            <w:proofErr w:type="spellStart"/>
            <w:r>
              <w:t>Enamorus</w:t>
            </w:r>
            <w:proofErr w:type="spellEnd"/>
            <w:r>
              <w:t xml:space="preserve"> (FC)</w:t>
            </w:r>
          </w:p>
        </w:tc>
      </w:tr>
      <w:tr w:rsidR="00884FD8" w14:paraId="2E22CCD0" w14:textId="77777777" w:rsidTr="00680F7B">
        <w:tc>
          <w:tcPr>
            <w:tcW w:w="3116" w:type="dxa"/>
          </w:tcPr>
          <w:p w14:paraId="15198F47" w14:textId="77777777" w:rsidR="00884FD8" w:rsidRDefault="00E22A23" w:rsidP="00680F7B">
            <w:r>
              <w:t>E Lab</w:t>
            </w:r>
          </w:p>
          <w:p w14:paraId="19D47B2C" w14:textId="632920B3" w:rsidR="00E22A23" w:rsidRDefault="00E22A23" w:rsidP="00680F7B">
            <w:proofErr w:type="spellStart"/>
            <w:r>
              <w:t>Milcery</w:t>
            </w:r>
            <w:proofErr w:type="spellEnd"/>
            <w:r>
              <w:t xml:space="preserve"> 7 forms in V1, </w:t>
            </w:r>
            <w:proofErr w:type="spellStart"/>
            <w:r>
              <w:t>addl</w:t>
            </w:r>
            <w:proofErr w:type="spellEnd"/>
            <w:r>
              <w:t xml:space="preserve"> forms coming in V2</w:t>
            </w:r>
          </w:p>
        </w:tc>
        <w:tc>
          <w:tcPr>
            <w:tcW w:w="3117" w:type="dxa"/>
          </w:tcPr>
          <w:p w14:paraId="2DC3C17A" w14:textId="77777777" w:rsidR="00884FD8" w:rsidRDefault="00D1267D" w:rsidP="00680F7B">
            <w:r>
              <w:t>Fossils</w:t>
            </w:r>
          </w:p>
          <w:p w14:paraId="42ED521C" w14:textId="77777777" w:rsidR="00D1267D" w:rsidRDefault="00D1267D" w:rsidP="00680F7B">
            <w:proofErr w:type="spellStart"/>
            <w:r>
              <w:t>Dracozolt</w:t>
            </w:r>
            <w:proofErr w:type="spellEnd"/>
          </w:p>
          <w:p w14:paraId="099E317A" w14:textId="77777777" w:rsidR="00D1267D" w:rsidRDefault="00D1267D" w:rsidP="00680F7B">
            <w:proofErr w:type="spellStart"/>
            <w:r>
              <w:t>Arctozolt</w:t>
            </w:r>
            <w:proofErr w:type="spellEnd"/>
          </w:p>
          <w:p w14:paraId="6AED1CEC" w14:textId="77777777" w:rsidR="00D1267D" w:rsidRDefault="00D1267D" w:rsidP="00680F7B">
            <w:proofErr w:type="spellStart"/>
            <w:r>
              <w:t>Dracovish</w:t>
            </w:r>
            <w:proofErr w:type="spellEnd"/>
          </w:p>
          <w:p w14:paraId="07860B66" w14:textId="2298228C" w:rsidR="00D1267D" w:rsidRDefault="00D1267D" w:rsidP="00680F7B">
            <w:proofErr w:type="spellStart"/>
            <w:r>
              <w:t>Arctovish</w:t>
            </w:r>
            <w:proofErr w:type="spellEnd"/>
          </w:p>
        </w:tc>
        <w:tc>
          <w:tcPr>
            <w:tcW w:w="3117" w:type="dxa"/>
          </w:tcPr>
          <w:p w14:paraId="6378F3AE" w14:textId="77777777" w:rsidR="00884FD8" w:rsidRDefault="00D1267D" w:rsidP="00680F7B">
            <w:proofErr w:type="gramStart"/>
            <w:r>
              <w:t>Form</w:t>
            </w:r>
            <w:proofErr w:type="gramEnd"/>
            <w:r>
              <w:t xml:space="preserve"> Change</w:t>
            </w:r>
          </w:p>
          <w:p w14:paraId="08370E10" w14:textId="77777777" w:rsidR="00D1267D" w:rsidRDefault="00D1267D" w:rsidP="00680F7B">
            <w:proofErr w:type="spellStart"/>
            <w:r>
              <w:t>Enamorus</w:t>
            </w:r>
            <w:proofErr w:type="spellEnd"/>
          </w:p>
          <w:p w14:paraId="3C6FF550" w14:textId="34974259" w:rsidR="00D1267D" w:rsidRDefault="00D1267D" w:rsidP="00680F7B"/>
        </w:tc>
      </w:tr>
      <w:tr w:rsidR="00884FD8" w14:paraId="130800AE" w14:textId="77777777" w:rsidTr="00680F7B">
        <w:tc>
          <w:tcPr>
            <w:tcW w:w="3116" w:type="dxa"/>
          </w:tcPr>
          <w:p w14:paraId="08181DBC" w14:textId="77777777" w:rsidR="00884FD8" w:rsidRDefault="00884FD8" w:rsidP="00680F7B"/>
        </w:tc>
        <w:tc>
          <w:tcPr>
            <w:tcW w:w="3117" w:type="dxa"/>
          </w:tcPr>
          <w:p w14:paraId="2039646E" w14:textId="77777777" w:rsidR="00884FD8" w:rsidRDefault="00884FD8" w:rsidP="00680F7B"/>
        </w:tc>
        <w:tc>
          <w:tcPr>
            <w:tcW w:w="3117" w:type="dxa"/>
          </w:tcPr>
          <w:p w14:paraId="54CE8D1A" w14:textId="77777777" w:rsidR="00884FD8" w:rsidRDefault="00884FD8" w:rsidP="00680F7B"/>
        </w:tc>
      </w:tr>
    </w:tbl>
    <w:p w14:paraId="350ECBB5" w14:textId="77777777" w:rsidR="00884FD8" w:rsidRDefault="00884FD8" w:rsidP="00884FD8"/>
    <w:p w14:paraId="13A9B6F3" w14:textId="77777777" w:rsidR="00884FD8" w:rsidRDefault="00884FD8" w:rsidP="00884FD8">
      <w:r>
        <w:t>V2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84FD8" w14:paraId="0459888C" w14:textId="77777777" w:rsidTr="00680F7B">
        <w:tc>
          <w:tcPr>
            <w:tcW w:w="3116" w:type="dxa"/>
          </w:tcPr>
          <w:p w14:paraId="3DA129B1" w14:textId="77777777" w:rsidR="00884FD8" w:rsidRDefault="007C3A3F" w:rsidP="00680F7B">
            <w:r>
              <w:lastRenderedPageBreak/>
              <w:t>G Max/Mega</w:t>
            </w:r>
          </w:p>
          <w:p w14:paraId="418E9902" w14:textId="77777777" w:rsidR="007C3A3F" w:rsidRDefault="007C3A3F" w:rsidP="00680F7B">
            <w:proofErr w:type="spellStart"/>
            <w:r>
              <w:t>Rillaboom</w:t>
            </w:r>
            <w:proofErr w:type="spellEnd"/>
          </w:p>
          <w:p w14:paraId="33977222" w14:textId="77777777" w:rsidR="007C3A3F" w:rsidRDefault="007C3A3F" w:rsidP="00680F7B">
            <w:proofErr w:type="spellStart"/>
            <w:r>
              <w:t>Cinderace</w:t>
            </w:r>
            <w:proofErr w:type="spellEnd"/>
          </w:p>
          <w:p w14:paraId="09F5C9EA" w14:textId="77777777" w:rsidR="007C3A3F" w:rsidRDefault="007C3A3F" w:rsidP="00680F7B">
            <w:proofErr w:type="spellStart"/>
            <w:r>
              <w:t>Inteleon</w:t>
            </w:r>
            <w:proofErr w:type="spellEnd"/>
          </w:p>
          <w:p w14:paraId="2FA7C4E5" w14:textId="77777777" w:rsidR="007C3A3F" w:rsidRDefault="007C3A3F" w:rsidP="00680F7B">
            <w:proofErr w:type="spellStart"/>
            <w:r>
              <w:t>Corviknight</w:t>
            </w:r>
            <w:proofErr w:type="spellEnd"/>
          </w:p>
          <w:p w14:paraId="1787142C" w14:textId="77777777" w:rsidR="007C3A3F" w:rsidRDefault="007C3A3F" w:rsidP="00680F7B">
            <w:proofErr w:type="spellStart"/>
            <w:r>
              <w:t>Orbeetle</w:t>
            </w:r>
            <w:proofErr w:type="spellEnd"/>
          </w:p>
          <w:p w14:paraId="18926E2F" w14:textId="77777777" w:rsidR="007C3A3F" w:rsidRDefault="007C3A3F" w:rsidP="00680F7B">
            <w:proofErr w:type="spellStart"/>
            <w:r>
              <w:t>Drednaw</w:t>
            </w:r>
            <w:proofErr w:type="spellEnd"/>
          </w:p>
          <w:p w14:paraId="5534B705" w14:textId="77777777" w:rsidR="007C3A3F" w:rsidRDefault="007C3A3F" w:rsidP="00680F7B">
            <w:proofErr w:type="spellStart"/>
            <w:r>
              <w:t>Coalossal</w:t>
            </w:r>
            <w:proofErr w:type="spellEnd"/>
          </w:p>
          <w:p w14:paraId="35FB4F89" w14:textId="77777777" w:rsidR="00E22A23" w:rsidRDefault="00E22A23" w:rsidP="00680F7B">
            <w:proofErr w:type="spellStart"/>
            <w:r>
              <w:t>Toxtricity</w:t>
            </w:r>
            <w:proofErr w:type="spellEnd"/>
          </w:p>
          <w:p w14:paraId="4C727A6F" w14:textId="77777777" w:rsidR="00E22A23" w:rsidRDefault="00E22A23" w:rsidP="00680F7B">
            <w:proofErr w:type="spellStart"/>
            <w:r>
              <w:t>Centiskorch</w:t>
            </w:r>
            <w:proofErr w:type="spellEnd"/>
          </w:p>
          <w:p w14:paraId="43C094B1" w14:textId="77777777" w:rsidR="00E22A23" w:rsidRDefault="00E22A23" w:rsidP="00680F7B">
            <w:proofErr w:type="spellStart"/>
            <w:r>
              <w:t>Hatterene</w:t>
            </w:r>
            <w:proofErr w:type="spellEnd"/>
          </w:p>
          <w:p w14:paraId="4FAA02D5" w14:textId="77777777" w:rsidR="00E22A23" w:rsidRDefault="00E22A23" w:rsidP="00680F7B">
            <w:proofErr w:type="spellStart"/>
            <w:r>
              <w:t>Grimmsnarl</w:t>
            </w:r>
            <w:proofErr w:type="spellEnd"/>
          </w:p>
          <w:p w14:paraId="13362CF9" w14:textId="77777777" w:rsidR="00E22A23" w:rsidRDefault="00E22A23" w:rsidP="00680F7B">
            <w:r>
              <w:t xml:space="preserve">Mega </w:t>
            </w:r>
            <w:proofErr w:type="spellStart"/>
            <w:r>
              <w:t>Falinks</w:t>
            </w:r>
            <w:proofErr w:type="spellEnd"/>
          </w:p>
          <w:p w14:paraId="70DC33BC" w14:textId="27859A5B" w:rsidR="00D1267D" w:rsidRDefault="00D1267D" w:rsidP="00680F7B">
            <w:proofErr w:type="spellStart"/>
            <w:r>
              <w:t>Copperajah</w:t>
            </w:r>
            <w:proofErr w:type="spellEnd"/>
          </w:p>
        </w:tc>
        <w:tc>
          <w:tcPr>
            <w:tcW w:w="3117" w:type="dxa"/>
          </w:tcPr>
          <w:p w14:paraId="0B1A88F0" w14:textId="77777777" w:rsidR="00884FD8" w:rsidRDefault="007C3A3F" w:rsidP="00680F7B">
            <w:r>
              <w:t>Gameplay</w:t>
            </w:r>
          </w:p>
          <w:p w14:paraId="5678C33D" w14:textId="77777777" w:rsidR="007C3A3F" w:rsidRDefault="007C3A3F" w:rsidP="00680F7B">
            <w:proofErr w:type="spellStart"/>
            <w:r>
              <w:t>Coalossal</w:t>
            </w:r>
            <w:proofErr w:type="spellEnd"/>
            <w:r>
              <w:t xml:space="preserve"> – Steam Engine</w:t>
            </w:r>
          </w:p>
          <w:p w14:paraId="4AB99A9F" w14:textId="631A01A7" w:rsidR="00E22A23" w:rsidRDefault="00E22A23" w:rsidP="00680F7B">
            <w:proofErr w:type="spellStart"/>
            <w:r>
              <w:t>Barraskewda</w:t>
            </w:r>
            <w:proofErr w:type="spellEnd"/>
            <w:r>
              <w:t xml:space="preserve"> –Rain Physical Sweeper</w:t>
            </w:r>
          </w:p>
        </w:tc>
        <w:tc>
          <w:tcPr>
            <w:tcW w:w="3117" w:type="dxa"/>
          </w:tcPr>
          <w:p w14:paraId="4D6DB22F" w14:textId="77777777" w:rsidR="00884FD8" w:rsidRDefault="00884FD8" w:rsidP="00680F7B"/>
        </w:tc>
      </w:tr>
      <w:tr w:rsidR="00884FD8" w14:paraId="44CA9F72" w14:textId="77777777" w:rsidTr="00680F7B">
        <w:tc>
          <w:tcPr>
            <w:tcW w:w="3116" w:type="dxa"/>
          </w:tcPr>
          <w:p w14:paraId="79D823AB" w14:textId="4739C3B0" w:rsidR="00884FD8" w:rsidRDefault="00884FD8" w:rsidP="00680F7B"/>
        </w:tc>
        <w:tc>
          <w:tcPr>
            <w:tcW w:w="3117" w:type="dxa"/>
          </w:tcPr>
          <w:p w14:paraId="73DD5BE4" w14:textId="77777777" w:rsidR="00884FD8" w:rsidRDefault="00884FD8" w:rsidP="00680F7B"/>
        </w:tc>
        <w:tc>
          <w:tcPr>
            <w:tcW w:w="3117" w:type="dxa"/>
          </w:tcPr>
          <w:p w14:paraId="0E1B34F0" w14:textId="77777777" w:rsidR="00884FD8" w:rsidRDefault="00884FD8" w:rsidP="00680F7B"/>
        </w:tc>
      </w:tr>
      <w:tr w:rsidR="00884FD8" w14:paraId="3015A025" w14:textId="77777777" w:rsidTr="00680F7B">
        <w:tc>
          <w:tcPr>
            <w:tcW w:w="3116" w:type="dxa"/>
          </w:tcPr>
          <w:p w14:paraId="2C53C476" w14:textId="77777777" w:rsidR="00884FD8" w:rsidRDefault="00884FD8" w:rsidP="00680F7B"/>
        </w:tc>
        <w:tc>
          <w:tcPr>
            <w:tcW w:w="3117" w:type="dxa"/>
          </w:tcPr>
          <w:p w14:paraId="24A4B9DC" w14:textId="77777777" w:rsidR="00884FD8" w:rsidRDefault="00884FD8" w:rsidP="00680F7B"/>
        </w:tc>
        <w:tc>
          <w:tcPr>
            <w:tcW w:w="3117" w:type="dxa"/>
          </w:tcPr>
          <w:p w14:paraId="5E7B0257" w14:textId="77777777" w:rsidR="00884FD8" w:rsidRDefault="00884FD8" w:rsidP="00680F7B"/>
        </w:tc>
      </w:tr>
    </w:tbl>
    <w:p w14:paraId="69431081" w14:textId="77777777" w:rsidR="003C0C8B" w:rsidRDefault="003C0C8B"/>
    <w:sectPr w:rsidR="003C0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D8"/>
    <w:rsid w:val="003C0C8B"/>
    <w:rsid w:val="006C1C63"/>
    <w:rsid w:val="007C3A3F"/>
    <w:rsid w:val="00884FD8"/>
    <w:rsid w:val="00A84480"/>
    <w:rsid w:val="00D1267D"/>
    <w:rsid w:val="00E22A23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F03E"/>
  <w15:chartTrackingRefBased/>
  <w15:docId w15:val="{2D3D9B3F-83BE-48C7-B552-5C1B3487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D8"/>
  </w:style>
  <w:style w:type="paragraph" w:styleId="Heading1">
    <w:name w:val="heading 1"/>
    <w:basedOn w:val="Normal"/>
    <w:next w:val="Normal"/>
    <w:link w:val="Heading1Char"/>
    <w:uiPriority w:val="9"/>
    <w:qFormat/>
    <w:rsid w:val="00884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F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4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2026-09-07T14:53:00Z</dcterms:created>
  <dcterms:modified xsi:type="dcterms:W3CDTF">2026-09-07T21:30:00Z</dcterms:modified>
</cp:coreProperties>
</file>